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0969" w14:textId="017B0606" w:rsidR="0019785B" w:rsidRDefault="0019785B" w:rsidP="0019785B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9785B">
        <w:rPr>
          <w:rFonts w:ascii="Arial" w:hAnsi="Arial" w:cs="Arial"/>
          <w:b/>
          <w:bCs/>
          <w:sz w:val="28"/>
          <w:szCs w:val="28"/>
        </w:rPr>
        <w:t>The Believer</w:t>
      </w:r>
    </w:p>
    <w:p w14:paraId="695F7A63" w14:textId="77777777" w:rsidR="0019785B" w:rsidRPr="0019785B" w:rsidRDefault="0019785B" w:rsidP="0019785B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DA548B5" w14:textId="082B393B" w:rsidR="00F058DB" w:rsidRPr="00D15F11" w:rsidRDefault="0019785B" w:rsidP="0019785B">
      <w:pPr>
        <w:spacing w:line="276" w:lineRule="auto"/>
        <w:jc w:val="both"/>
        <w:rPr>
          <w:rFonts w:ascii="Arial" w:hAnsi="Arial" w:cs="Arial"/>
        </w:rPr>
      </w:pPr>
      <w:r w:rsidRPr="00D15F11">
        <w:rPr>
          <w:rFonts w:ascii="Arial" w:hAnsi="Arial" w:cs="Arial"/>
        </w:rPr>
        <w:t xml:space="preserve">                </w:t>
      </w:r>
      <w:r w:rsidRPr="00D15F11">
        <w:rPr>
          <w:rFonts w:ascii="Arial" w:hAnsi="Arial" w:cs="Arial"/>
        </w:rPr>
        <w:t xml:space="preserve">This piece portrays a </w:t>
      </w:r>
      <w:r w:rsidRPr="00D15F11">
        <w:rPr>
          <w:rFonts w:ascii="Arial" w:hAnsi="Arial" w:cs="Arial"/>
        </w:rPr>
        <w:t>P</w:t>
      </w:r>
      <w:r w:rsidRPr="00D15F11">
        <w:rPr>
          <w:rFonts w:ascii="Arial" w:hAnsi="Arial" w:cs="Arial"/>
        </w:rPr>
        <w:t xml:space="preserve">erson who finds </w:t>
      </w:r>
      <w:r w:rsidRPr="00D15F11">
        <w:rPr>
          <w:rFonts w:ascii="Arial" w:hAnsi="Arial" w:cs="Arial"/>
        </w:rPr>
        <w:t>S</w:t>
      </w:r>
      <w:r w:rsidRPr="00D15F11">
        <w:rPr>
          <w:rFonts w:ascii="Arial" w:hAnsi="Arial" w:cs="Arial"/>
        </w:rPr>
        <w:t xml:space="preserve">trength in stillness and </w:t>
      </w:r>
      <w:r w:rsidRPr="00D15F11">
        <w:rPr>
          <w:rFonts w:ascii="Arial" w:hAnsi="Arial" w:cs="Arial"/>
        </w:rPr>
        <w:t>S</w:t>
      </w:r>
      <w:r w:rsidRPr="00D15F11">
        <w:rPr>
          <w:rFonts w:ascii="Arial" w:hAnsi="Arial" w:cs="Arial"/>
        </w:rPr>
        <w:t>pirituality. By reading</w:t>
      </w:r>
      <w:r w:rsidRPr="00D15F11">
        <w:rPr>
          <w:rFonts w:ascii="Arial" w:hAnsi="Arial" w:cs="Arial"/>
        </w:rPr>
        <w:t xml:space="preserve"> Daily </w:t>
      </w:r>
      <w:r w:rsidRPr="00D15F11">
        <w:rPr>
          <w:rFonts w:ascii="Arial" w:hAnsi="Arial" w:cs="Arial"/>
        </w:rPr>
        <w:t>of Bible</w:t>
      </w:r>
      <w:r w:rsidRPr="00D15F11">
        <w:rPr>
          <w:rFonts w:ascii="Arial" w:hAnsi="Arial" w:cs="Arial"/>
        </w:rPr>
        <w:t xml:space="preserve"> </w:t>
      </w:r>
      <w:r w:rsidRPr="00D15F11">
        <w:rPr>
          <w:rFonts w:ascii="Arial" w:hAnsi="Arial" w:cs="Arial"/>
        </w:rPr>
        <w:t xml:space="preserve">she builds a </w:t>
      </w:r>
      <w:r w:rsidRPr="00D15F11">
        <w:rPr>
          <w:rFonts w:ascii="Arial" w:hAnsi="Arial" w:cs="Arial"/>
        </w:rPr>
        <w:t>F</w:t>
      </w:r>
      <w:r w:rsidRPr="00D15F11">
        <w:rPr>
          <w:rFonts w:ascii="Arial" w:hAnsi="Arial" w:cs="Arial"/>
        </w:rPr>
        <w:t xml:space="preserve">oundation of </w:t>
      </w:r>
      <w:r w:rsidRPr="00D15F11">
        <w:rPr>
          <w:rFonts w:ascii="Arial" w:hAnsi="Arial" w:cs="Arial"/>
        </w:rPr>
        <w:t>P</w:t>
      </w:r>
      <w:r w:rsidRPr="00D15F11">
        <w:rPr>
          <w:rFonts w:ascii="Arial" w:hAnsi="Arial" w:cs="Arial"/>
        </w:rPr>
        <w:t xml:space="preserve">eace that allows her to face </w:t>
      </w:r>
      <w:r w:rsidRPr="00D15F11">
        <w:rPr>
          <w:rFonts w:ascii="Arial" w:hAnsi="Arial" w:cs="Arial"/>
        </w:rPr>
        <w:t>L</w:t>
      </w:r>
      <w:r w:rsidRPr="00D15F11">
        <w:rPr>
          <w:rFonts w:ascii="Arial" w:hAnsi="Arial" w:cs="Arial"/>
        </w:rPr>
        <w:t xml:space="preserve">ife’s pressures with a </w:t>
      </w:r>
      <w:r w:rsidR="00373B43" w:rsidRPr="00D15F11">
        <w:rPr>
          <w:rFonts w:ascii="Arial" w:hAnsi="Arial" w:cs="Arial"/>
        </w:rPr>
        <w:t>big</w:t>
      </w:r>
      <w:r w:rsidRPr="00D15F11">
        <w:rPr>
          <w:rFonts w:ascii="Arial" w:hAnsi="Arial" w:cs="Arial"/>
        </w:rPr>
        <w:t xml:space="preserve"> smile. Her journey reflects resilience rooted in faith</w:t>
      </w:r>
      <w:r w:rsidRPr="00D15F11">
        <w:rPr>
          <w:rFonts w:ascii="Arial" w:hAnsi="Arial" w:cs="Arial"/>
        </w:rPr>
        <w:t xml:space="preserve"> </w:t>
      </w:r>
      <w:r w:rsidRPr="00D15F11">
        <w:rPr>
          <w:rFonts w:ascii="Arial" w:hAnsi="Arial" w:cs="Arial"/>
        </w:rPr>
        <w:t xml:space="preserve">a reminder that true </w:t>
      </w:r>
      <w:r w:rsidRPr="00D15F11">
        <w:rPr>
          <w:rFonts w:ascii="Arial" w:hAnsi="Arial" w:cs="Arial"/>
        </w:rPr>
        <w:t>S</w:t>
      </w:r>
      <w:r w:rsidRPr="00D15F11">
        <w:rPr>
          <w:rFonts w:ascii="Arial" w:hAnsi="Arial" w:cs="Arial"/>
        </w:rPr>
        <w:t xml:space="preserve">trength is often gentle, steady, and </w:t>
      </w:r>
      <w:r w:rsidRPr="00D15F11">
        <w:rPr>
          <w:rFonts w:ascii="Arial" w:hAnsi="Arial" w:cs="Arial"/>
        </w:rPr>
        <w:t>d</w:t>
      </w:r>
      <w:r w:rsidRPr="00D15F11">
        <w:rPr>
          <w:rFonts w:ascii="Arial" w:hAnsi="Arial" w:cs="Arial"/>
        </w:rPr>
        <w:t xml:space="preserve">eeply </w:t>
      </w:r>
      <w:r w:rsidRPr="00D15F11">
        <w:rPr>
          <w:rFonts w:ascii="Arial" w:hAnsi="Arial" w:cs="Arial"/>
          <w:lang w:val="en"/>
        </w:rPr>
        <w:t>S</w:t>
      </w:r>
      <w:r w:rsidRPr="00D15F11">
        <w:rPr>
          <w:rFonts w:ascii="Arial" w:hAnsi="Arial" w:cs="Arial"/>
          <w:lang w:val="en"/>
        </w:rPr>
        <w:t>trengthened</w:t>
      </w:r>
      <w:r w:rsidRPr="00D15F11">
        <w:rPr>
          <w:rFonts w:ascii="Arial" w:hAnsi="Arial" w:cs="Arial"/>
        </w:rPr>
        <w:t xml:space="preserve"> in </w:t>
      </w:r>
      <w:r w:rsidRPr="00D15F11">
        <w:rPr>
          <w:rFonts w:ascii="Arial" w:hAnsi="Arial" w:cs="Arial"/>
        </w:rPr>
        <w:t>B</w:t>
      </w:r>
      <w:r w:rsidRPr="00D15F11">
        <w:rPr>
          <w:rFonts w:ascii="Arial" w:hAnsi="Arial" w:cs="Arial"/>
        </w:rPr>
        <w:t>elief.</w:t>
      </w:r>
    </w:p>
    <w:p w14:paraId="368E0FBF" w14:textId="77777777" w:rsidR="0019785B" w:rsidRDefault="0019785B" w:rsidP="0019785B">
      <w:pPr>
        <w:spacing w:line="276" w:lineRule="auto"/>
        <w:jc w:val="both"/>
      </w:pPr>
    </w:p>
    <w:p w14:paraId="07045267" w14:textId="44AC2AB5" w:rsidR="0019785B" w:rsidRDefault="00D15F11" w:rsidP="00373B43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15F11">
        <w:rPr>
          <w:rFonts w:ascii="Arial" w:hAnsi="Arial" w:cs="Arial"/>
          <w:b/>
          <w:bCs/>
          <w:sz w:val="28"/>
          <w:szCs w:val="28"/>
        </w:rPr>
        <w:t>“Faith Over Fear”</w:t>
      </w:r>
    </w:p>
    <w:p w14:paraId="1BAADD5D" w14:textId="77777777" w:rsidR="00D15F11" w:rsidRDefault="00D15F11" w:rsidP="00373B43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D535792" w14:textId="76D7224F" w:rsidR="00D15F11" w:rsidRDefault="00373B43" w:rsidP="00373B43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D15F11" w:rsidRPr="00D15F11">
        <w:rPr>
          <w:rFonts w:ascii="Arial" w:hAnsi="Arial" w:cs="Arial"/>
        </w:rPr>
        <w:t xml:space="preserve">The world around her is loud and </w:t>
      </w:r>
      <w:r w:rsidR="00D15F11">
        <w:rPr>
          <w:rFonts w:ascii="Arial" w:hAnsi="Arial" w:cs="Arial"/>
        </w:rPr>
        <w:t>tireless</w:t>
      </w:r>
      <w:r w:rsidR="00D15F11" w:rsidRPr="00D15F11">
        <w:rPr>
          <w:rFonts w:ascii="Arial" w:hAnsi="Arial" w:cs="Arial"/>
        </w:rPr>
        <w:t>. Fear reminds her of what could go wrong regret pulls her back to</w:t>
      </w:r>
      <w:r w:rsidR="00D15F11">
        <w:rPr>
          <w:rFonts w:ascii="Arial" w:hAnsi="Arial" w:cs="Arial"/>
        </w:rPr>
        <w:t xml:space="preserve"> the</w:t>
      </w:r>
      <w:r w:rsidR="00D15F11" w:rsidRPr="00D15F11">
        <w:rPr>
          <w:rFonts w:ascii="Arial" w:hAnsi="Arial" w:cs="Arial"/>
        </w:rPr>
        <w:t xml:space="preserve"> </w:t>
      </w:r>
      <w:r w:rsidR="00D15F11">
        <w:rPr>
          <w:rFonts w:ascii="Arial" w:hAnsi="Arial" w:cs="Arial"/>
        </w:rPr>
        <w:t>M</w:t>
      </w:r>
      <w:r w:rsidR="00D15F11" w:rsidRPr="00D15F11">
        <w:rPr>
          <w:rFonts w:ascii="Arial" w:hAnsi="Arial" w:cs="Arial"/>
        </w:rPr>
        <w:t xml:space="preserve">oments she wishes she could </w:t>
      </w:r>
      <w:r w:rsidR="00D15F11">
        <w:rPr>
          <w:rFonts w:ascii="Arial" w:hAnsi="Arial" w:cs="Arial"/>
        </w:rPr>
        <w:t>C</w:t>
      </w:r>
      <w:r w:rsidR="00D15F11" w:rsidRPr="00D15F11">
        <w:rPr>
          <w:rFonts w:ascii="Arial" w:hAnsi="Arial" w:cs="Arial"/>
        </w:rPr>
        <w:t>hange</w:t>
      </w:r>
      <w:r w:rsidR="00D15F11">
        <w:rPr>
          <w:rFonts w:ascii="Arial" w:hAnsi="Arial" w:cs="Arial"/>
        </w:rPr>
        <w:t xml:space="preserve"> </w:t>
      </w:r>
      <w:r w:rsidR="00D15F11" w:rsidRPr="00D15F11">
        <w:rPr>
          <w:rFonts w:ascii="Arial" w:hAnsi="Arial" w:cs="Arial"/>
        </w:rPr>
        <w:t>and anxiety fills her mind with questions about tomorrow. These words surround her like flames</w:t>
      </w:r>
      <w:r w:rsidR="00D15F11">
        <w:rPr>
          <w:rFonts w:ascii="Arial" w:hAnsi="Arial" w:cs="Arial"/>
        </w:rPr>
        <w:t xml:space="preserve"> O</w:t>
      </w:r>
      <w:r w:rsidR="00D15F11" w:rsidRPr="00D15F11">
        <w:rPr>
          <w:rFonts w:ascii="Arial" w:hAnsi="Arial" w:cs="Arial"/>
        </w:rPr>
        <w:t xml:space="preserve">verwhelming, and </w:t>
      </w:r>
      <w:proofErr w:type="spellStart"/>
      <w:proofErr w:type="gramStart"/>
      <w:r w:rsidR="00D15F11">
        <w:rPr>
          <w:rFonts w:ascii="Arial" w:hAnsi="Arial" w:cs="Arial"/>
        </w:rPr>
        <w:t>its</w:t>
      </w:r>
      <w:proofErr w:type="spellEnd"/>
      <w:proofErr w:type="gramEnd"/>
      <w:r w:rsidR="00D15F11">
        <w:rPr>
          <w:rFonts w:ascii="Arial" w:hAnsi="Arial" w:cs="Arial"/>
        </w:rPr>
        <w:t xml:space="preserve"> Very hard </w:t>
      </w:r>
      <w:r w:rsidR="00D15F11" w:rsidRPr="00D15F11">
        <w:rPr>
          <w:rFonts w:ascii="Arial" w:hAnsi="Arial" w:cs="Arial"/>
        </w:rPr>
        <w:t>to ignore.</w:t>
      </w:r>
      <w:r w:rsidR="00D15F11">
        <w:rPr>
          <w:rFonts w:ascii="Arial" w:hAnsi="Arial" w:cs="Arial"/>
        </w:rPr>
        <w:t xml:space="preserve"> It</w:t>
      </w:r>
      <w:r w:rsidR="00D15F11" w:rsidRPr="00D15F11">
        <w:rPr>
          <w:rFonts w:ascii="Arial" w:hAnsi="Arial" w:cs="Arial"/>
        </w:rPr>
        <w:t xml:space="preserve"> </w:t>
      </w:r>
      <w:r w:rsidR="00D15F11">
        <w:rPr>
          <w:rFonts w:ascii="Arial" w:hAnsi="Arial" w:cs="Arial"/>
        </w:rPr>
        <w:t>R</w:t>
      </w:r>
      <w:r w:rsidR="00D15F11" w:rsidRPr="00D15F11">
        <w:rPr>
          <w:rFonts w:ascii="Arial" w:hAnsi="Arial" w:cs="Arial"/>
        </w:rPr>
        <w:t xml:space="preserve">epresent the silent battles she faces when no one is watching the tears hidden behind brave smiles and the </w:t>
      </w:r>
      <w:r w:rsidR="00D15F11">
        <w:rPr>
          <w:rFonts w:ascii="Arial" w:hAnsi="Arial" w:cs="Arial"/>
        </w:rPr>
        <w:t>N</w:t>
      </w:r>
      <w:r w:rsidR="00D15F11" w:rsidRPr="00D15F11">
        <w:rPr>
          <w:rFonts w:ascii="Arial" w:hAnsi="Arial" w:cs="Arial"/>
        </w:rPr>
        <w:t xml:space="preserve">ights when sleep </w:t>
      </w:r>
      <w:r w:rsidR="00D15F11">
        <w:rPr>
          <w:rFonts w:ascii="Arial" w:hAnsi="Arial" w:cs="Arial"/>
        </w:rPr>
        <w:t>F</w:t>
      </w:r>
      <w:r w:rsidR="00D15F11" w:rsidRPr="00D15F11">
        <w:rPr>
          <w:rFonts w:ascii="Arial" w:hAnsi="Arial" w:cs="Arial"/>
        </w:rPr>
        <w:t>eels distant.</w:t>
      </w:r>
    </w:p>
    <w:p w14:paraId="2C038B02" w14:textId="77777777" w:rsidR="00373B43" w:rsidRPr="00D15F11" w:rsidRDefault="00373B43" w:rsidP="00373B43">
      <w:pPr>
        <w:spacing w:after="0" w:line="276" w:lineRule="auto"/>
        <w:jc w:val="both"/>
        <w:rPr>
          <w:rFonts w:ascii="Arial" w:hAnsi="Arial" w:cs="Arial"/>
        </w:rPr>
      </w:pPr>
    </w:p>
    <w:p w14:paraId="615359D9" w14:textId="2CE0B7DD" w:rsidR="00D15F11" w:rsidRDefault="00373B43" w:rsidP="00373B43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D15F11">
        <w:rPr>
          <w:rFonts w:ascii="Arial" w:hAnsi="Arial" w:cs="Arial"/>
        </w:rPr>
        <w:t>But</w:t>
      </w:r>
      <w:r w:rsidR="00D15F11" w:rsidRPr="00D15F11">
        <w:rPr>
          <w:rFonts w:ascii="Arial" w:hAnsi="Arial" w:cs="Arial"/>
        </w:rPr>
        <w:t xml:space="preserve"> in the middle of all that </w:t>
      </w:r>
      <w:r w:rsidR="00D15F11">
        <w:rPr>
          <w:rFonts w:ascii="Arial" w:hAnsi="Arial" w:cs="Arial"/>
        </w:rPr>
        <w:t>N</w:t>
      </w:r>
      <w:r w:rsidR="00D15F11" w:rsidRPr="00D15F11">
        <w:rPr>
          <w:rFonts w:ascii="Arial" w:hAnsi="Arial" w:cs="Arial"/>
        </w:rPr>
        <w:t>oise</w:t>
      </w:r>
      <w:r w:rsidR="00D15F11">
        <w:rPr>
          <w:rFonts w:ascii="Arial" w:hAnsi="Arial" w:cs="Arial"/>
        </w:rPr>
        <w:t xml:space="preserve">. </w:t>
      </w:r>
      <w:r w:rsidR="00D15F11" w:rsidRPr="00D15F11">
        <w:rPr>
          <w:rFonts w:ascii="Arial" w:hAnsi="Arial" w:cs="Arial"/>
        </w:rPr>
        <w:t>she chooses something different. She closes her eyes</w:t>
      </w:r>
      <w:r w:rsidR="00D15F11">
        <w:rPr>
          <w:rFonts w:ascii="Arial" w:hAnsi="Arial" w:cs="Arial"/>
        </w:rPr>
        <w:t xml:space="preserve"> </w:t>
      </w:r>
      <w:r w:rsidR="00D15F11" w:rsidRPr="00D15F11">
        <w:rPr>
          <w:rFonts w:ascii="Arial" w:hAnsi="Arial" w:cs="Arial"/>
        </w:rPr>
        <w:t xml:space="preserve">not to escape reality but to </w:t>
      </w:r>
      <w:r w:rsidR="00D15F11">
        <w:rPr>
          <w:rFonts w:ascii="Arial" w:hAnsi="Arial" w:cs="Arial"/>
        </w:rPr>
        <w:t>C</w:t>
      </w:r>
      <w:r w:rsidR="00D15F11" w:rsidRPr="00D15F11">
        <w:rPr>
          <w:rFonts w:ascii="Arial" w:hAnsi="Arial" w:cs="Arial"/>
        </w:rPr>
        <w:t>enter her heart. In her hands is an open book</w:t>
      </w:r>
      <w:r w:rsidR="00D15F11">
        <w:rPr>
          <w:rFonts w:ascii="Arial" w:hAnsi="Arial" w:cs="Arial"/>
        </w:rPr>
        <w:t xml:space="preserve"> of Bible</w:t>
      </w:r>
      <w:r w:rsidR="00D15F11" w:rsidRPr="00D15F11">
        <w:rPr>
          <w:rFonts w:ascii="Arial" w:hAnsi="Arial" w:cs="Arial"/>
        </w:rPr>
        <w:t xml:space="preserve"> a symbol of promises that never fail. Each verse she </w:t>
      </w:r>
      <w:r w:rsidR="00D15F11">
        <w:rPr>
          <w:rFonts w:ascii="Arial" w:hAnsi="Arial" w:cs="Arial"/>
        </w:rPr>
        <w:t>R</w:t>
      </w:r>
      <w:r w:rsidR="00D15F11" w:rsidRPr="00D15F11">
        <w:rPr>
          <w:rFonts w:ascii="Arial" w:hAnsi="Arial" w:cs="Arial"/>
        </w:rPr>
        <w:t>eads becomes a quiet reminder that her struggles are seen her pain is understood</w:t>
      </w:r>
      <w:r w:rsidR="00D15F11">
        <w:rPr>
          <w:rFonts w:ascii="Arial" w:hAnsi="Arial" w:cs="Arial"/>
        </w:rPr>
        <w:t xml:space="preserve"> </w:t>
      </w:r>
      <w:r w:rsidR="00D15F11" w:rsidRPr="00D15F11">
        <w:rPr>
          <w:rFonts w:ascii="Arial" w:hAnsi="Arial" w:cs="Arial"/>
        </w:rPr>
        <w:t>and her life has</w:t>
      </w:r>
      <w:r w:rsidR="00D15F11">
        <w:rPr>
          <w:rFonts w:ascii="Arial" w:hAnsi="Arial" w:cs="Arial"/>
        </w:rPr>
        <w:t xml:space="preserve"> P</w:t>
      </w:r>
      <w:r w:rsidR="00D15F11" w:rsidRPr="00D15F11">
        <w:rPr>
          <w:rFonts w:ascii="Arial" w:hAnsi="Arial" w:cs="Arial"/>
        </w:rPr>
        <w:t xml:space="preserve">urpose beyond the </w:t>
      </w:r>
      <w:r w:rsidR="00D15F11">
        <w:rPr>
          <w:rFonts w:ascii="Arial" w:hAnsi="Arial" w:cs="Arial"/>
        </w:rPr>
        <w:t>Struggles</w:t>
      </w:r>
      <w:r w:rsidR="00D15F11" w:rsidRPr="00D15F11">
        <w:rPr>
          <w:rFonts w:ascii="Arial" w:hAnsi="Arial" w:cs="Arial"/>
        </w:rPr>
        <w:t xml:space="preserve"> she carries. The </w:t>
      </w:r>
      <w:r w:rsidR="00D15F11">
        <w:rPr>
          <w:rFonts w:ascii="Arial" w:hAnsi="Arial" w:cs="Arial"/>
        </w:rPr>
        <w:t>Struggles</w:t>
      </w:r>
      <w:r w:rsidR="00D15F11" w:rsidRPr="00D15F11">
        <w:rPr>
          <w:rFonts w:ascii="Arial" w:hAnsi="Arial" w:cs="Arial"/>
        </w:rPr>
        <w:t xml:space="preserve"> does not instantly disappear but slowly and gently</w:t>
      </w:r>
      <w:r w:rsidR="00D15F11">
        <w:rPr>
          <w:rFonts w:ascii="Arial" w:hAnsi="Arial" w:cs="Arial"/>
        </w:rPr>
        <w:t xml:space="preserve"> Fading away.</w:t>
      </w:r>
    </w:p>
    <w:p w14:paraId="414E1BDE" w14:textId="77777777" w:rsidR="00373B43" w:rsidRPr="00D15F11" w:rsidRDefault="00373B43" w:rsidP="00373B43">
      <w:pPr>
        <w:spacing w:after="0" w:line="276" w:lineRule="auto"/>
        <w:jc w:val="both"/>
        <w:rPr>
          <w:rFonts w:ascii="Arial" w:hAnsi="Arial" w:cs="Arial"/>
        </w:rPr>
      </w:pPr>
    </w:p>
    <w:p w14:paraId="55AAC38E" w14:textId="1471B3A9" w:rsidR="00D15F11" w:rsidRPr="00D15F11" w:rsidRDefault="00373B43" w:rsidP="00373B43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D15F11" w:rsidRPr="00D15F11">
        <w:rPr>
          <w:rFonts w:ascii="Arial" w:hAnsi="Arial" w:cs="Arial"/>
        </w:rPr>
        <w:t>Faith does not remove the storm</w:t>
      </w:r>
      <w:r w:rsidR="00D15F11">
        <w:rPr>
          <w:rFonts w:ascii="Arial" w:hAnsi="Arial" w:cs="Arial"/>
        </w:rPr>
        <w:t>.</w:t>
      </w:r>
      <w:r w:rsidR="00D15F11" w:rsidRPr="00D15F11">
        <w:rPr>
          <w:rFonts w:ascii="Arial" w:hAnsi="Arial" w:cs="Arial"/>
        </w:rPr>
        <w:t xml:space="preserve"> </w:t>
      </w:r>
      <w:r w:rsidR="00D15F11">
        <w:rPr>
          <w:rFonts w:ascii="Arial" w:hAnsi="Arial" w:cs="Arial"/>
        </w:rPr>
        <w:t>I</w:t>
      </w:r>
      <w:r w:rsidR="00D15F11" w:rsidRPr="00D15F11">
        <w:rPr>
          <w:rFonts w:ascii="Arial" w:hAnsi="Arial" w:cs="Arial"/>
        </w:rPr>
        <w:t xml:space="preserve">t teaches her how to </w:t>
      </w:r>
      <w:r w:rsidR="00D15F11">
        <w:rPr>
          <w:rFonts w:ascii="Arial" w:hAnsi="Arial" w:cs="Arial"/>
        </w:rPr>
        <w:t>S</w:t>
      </w:r>
      <w:r w:rsidR="00D15F11" w:rsidRPr="00D15F11">
        <w:rPr>
          <w:rFonts w:ascii="Arial" w:hAnsi="Arial" w:cs="Arial"/>
        </w:rPr>
        <w:t>tand firm in the rain. She continues to show kindness lift</w:t>
      </w:r>
      <w:r w:rsidR="00D15F11">
        <w:rPr>
          <w:rFonts w:ascii="Arial" w:hAnsi="Arial" w:cs="Arial"/>
        </w:rPr>
        <w:t>ing</w:t>
      </w:r>
      <w:r w:rsidR="00D15F11" w:rsidRPr="00D15F11">
        <w:rPr>
          <w:rFonts w:ascii="Arial" w:hAnsi="Arial" w:cs="Arial"/>
        </w:rPr>
        <w:t xml:space="preserve"> others and love deeply even when she feels tired. Because her </w:t>
      </w:r>
      <w:r w:rsidR="00D15F11">
        <w:rPr>
          <w:rFonts w:ascii="Arial" w:hAnsi="Arial" w:cs="Arial"/>
        </w:rPr>
        <w:t>S</w:t>
      </w:r>
      <w:r w:rsidR="00D15F11" w:rsidRPr="00D15F11">
        <w:rPr>
          <w:rFonts w:ascii="Arial" w:hAnsi="Arial" w:cs="Arial"/>
        </w:rPr>
        <w:t xml:space="preserve">trength does not come from herself </w:t>
      </w:r>
      <w:r w:rsidR="00D15F11">
        <w:rPr>
          <w:rFonts w:ascii="Arial" w:hAnsi="Arial" w:cs="Arial"/>
        </w:rPr>
        <w:t>A</w:t>
      </w:r>
      <w:r w:rsidR="00D15F11" w:rsidRPr="00D15F11">
        <w:rPr>
          <w:rFonts w:ascii="Arial" w:hAnsi="Arial" w:cs="Arial"/>
        </w:rPr>
        <w:t>lone</w:t>
      </w:r>
      <w:r w:rsidR="00D15F11">
        <w:rPr>
          <w:rFonts w:ascii="Arial" w:hAnsi="Arial" w:cs="Arial"/>
        </w:rPr>
        <w:t>.</w:t>
      </w:r>
      <w:r w:rsidR="00D15F11" w:rsidRPr="00D15F11">
        <w:rPr>
          <w:rFonts w:ascii="Arial" w:hAnsi="Arial" w:cs="Arial"/>
        </w:rPr>
        <w:t xml:space="preserve"> </w:t>
      </w:r>
      <w:r w:rsidR="00D15F11">
        <w:rPr>
          <w:rFonts w:ascii="Arial" w:hAnsi="Arial" w:cs="Arial"/>
        </w:rPr>
        <w:t>I</w:t>
      </w:r>
      <w:r w:rsidR="00D15F11" w:rsidRPr="00D15F11">
        <w:rPr>
          <w:rFonts w:ascii="Arial" w:hAnsi="Arial" w:cs="Arial"/>
        </w:rPr>
        <w:t xml:space="preserve">t comes from the One she believes in. She is not untouched by pain she is transformed by </w:t>
      </w:r>
      <w:r>
        <w:rPr>
          <w:rFonts w:ascii="Arial" w:hAnsi="Arial" w:cs="Arial"/>
        </w:rPr>
        <w:t>F</w:t>
      </w:r>
      <w:r w:rsidR="00D15F11" w:rsidRPr="00D15F11">
        <w:rPr>
          <w:rFonts w:ascii="Arial" w:hAnsi="Arial" w:cs="Arial"/>
        </w:rPr>
        <w:t xml:space="preserve">aith. In the middle of </w:t>
      </w:r>
      <w:r>
        <w:rPr>
          <w:rFonts w:ascii="Arial" w:hAnsi="Arial" w:cs="Arial"/>
        </w:rPr>
        <w:t>p</w:t>
      </w:r>
      <w:r w:rsidRPr="00D15F11">
        <w:rPr>
          <w:rFonts w:ascii="Arial" w:hAnsi="Arial" w:cs="Arial"/>
        </w:rPr>
        <w:t>ressure,</w:t>
      </w:r>
      <w:r>
        <w:rPr>
          <w:rFonts w:ascii="Arial" w:hAnsi="Arial" w:cs="Arial"/>
        </w:rPr>
        <w:t xml:space="preserve"> </w:t>
      </w:r>
      <w:r w:rsidR="00D15F11" w:rsidRPr="00D15F11">
        <w:rPr>
          <w:rFonts w:ascii="Arial" w:hAnsi="Arial" w:cs="Arial"/>
        </w:rPr>
        <w:t>she chooses peace. In the silence</w:t>
      </w:r>
      <w:r>
        <w:rPr>
          <w:rFonts w:ascii="Arial" w:hAnsi="Arial" w:cs="Arial"/>
        </w:rPr>
        <w:t>,</w:t>
      </w:r>
      <w:r w:rsidR="00D15F11" w:rsidRPr="00D15F11">
        <w:rPr>
          <w:rFonts w:ascii="Arial" w:hAnsi="Arial" w:cs="Arial"/>
        </w:rPr>
        <w:t xml:space="preserve"> she finds </w:t>
      </w:r>
      <w:r>
        <w:rPr>
          <w:rFonts w:ascii="Arial" w:hAnsi="Arial" w:cs="Arial"/>
        </w:rPr>
        <w:t>P</w:t>
      </w:r>
      <w:r w:rsidR="00D15F11" w:rsidRPr="00D15F11">
        <w:rPr>
          <w:rFonts w:ascii="Arial" w:hAnsi="Arial" w:cs="Arial"/>
        </w:rPr>
        <w:t>ower. She is the believer.</w:t>
      </w:r>
    </w:p>
    <w:p w14:paraId="28DC3CCC" w14:textId="77777777" w:rsidR="00D15F11" w:rsidRPr="00D15F11" w:rsidRDefault="00D15F11" w:rsidP="00D15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D15F11" w:rsidRPr="00D15F11" w:rsidSect="0019785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5B"/>
    <w:rsid w:val="0001632E"/>
    <w:rsid w:val="00096C28"/>
    <w:rsid w:val="0019785B"/>
    <w:rsid w:val="00373B43"/>
    <w:rsid w:val="00396184"/>
    <w:rsid w:val="00831AA8"/>
    <w:rsid w:val="00920DD9"/>
    <w:rsid w:val="00D15F11"/>
    <w:rsid w:val="00F0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BA48"/>
  <w15:chartTrackingRefBased/>
  <w15:docId w15:val="{1B899EB5-CF8A-4C17-B998-8F1D6882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8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8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Palavino</dc:creator>
  <cp:keywords/>
  <dc:description/>
  <cp:lastModifiedBy>Kurt Palavino</cp:lastModifiedBy>
  <cp:revision>1</cp:revision>
  <dcterms:created xsi:type="dcterms:W3CDTF">2026-03-02T13:14:00Z</dcterms:created>
  <dcterms:modified xsi:type="dcterms:W3CDTF">2026-03-02T13:36:00Z</dcterms:modified>
</cp:coreProperties>
</file>